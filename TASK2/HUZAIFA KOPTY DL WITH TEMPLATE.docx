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B1DCF2" w:themeColor="background2" w:themeShade="E5"/>
  <w:body>
    <w:p w14:paraId="1C5DC58C" w14:textId="3A8A3A42" w:rsidR="00F5689F" w:rsidRDefault="00C85B84" w:rsidP="00702223">
      <w:pPr>
        <w:rPr>
          <w:sz w:val="22"/>
          <w:szCs w:val="14"/>
        </w:rPr>
      </w:pPr>
      <w:r w:rsidRPr="00702223">
        <w:rPr>
          <w:noProof/>
          <w:sz w:val="22"/>
          <w:szCs w:val="14"/>
        </w:rPr>
        <mc:AlternateContent>
          <mc:Choice Requires="wpg">
            <w:drawing>
              <wp:anchor distT="0" distB="0" distL="114300" distR="114300" simplePos="0" relativeHeight="251668480" behindDoc="1" locked="1" layoutInCell="1" allowOverlap="1" wp14:anchorId="58DFAFA6" wp14:editId="18624787">
                <wp:simplePos x="0" y="0"/>
                <wp:positionH relativeFrom="column">
                  <wp:posOffset>-457200</wp:posOffset>
                </wp:positionH>
                <wp:positionV relativeFrom="paragraph">
                  <wp:posOffset>-914400</wp:posOffset>
                </wp:positionV>
                <wp:extent cx="7589520" cy="10058400"/>
                <wp:effectExtent l="0" t="0" r="0" b="0"/>
                <wp:wrapNone/>
                <wp:docPr id="22" name="Group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89520" cy="10058400"/>
                          <a:chOff x="0" y="0"/>
                          <a:chExt cx="11955" cy="15841"/>
                        </a:xfrm>
                      </wpg:grpSpPr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586" y="0"/>
                            <a:ext cx="5369" cy="2980"/>
                            <a:chOff x="6586" y="0"/>
                            <a:chExt cx="5369" cy="2980"/>
                          </a:xfrm>
                        </wpg:grpSpPr>
                        <wps:wsp>
                          <wps:cNvPr id="24" name="AutoShape 24"/>
                          <wps:cNvSpPr>
                            <a:spLocks/>
                          </wps:cNvSpPr>
                          <wps:spPr bwMode="auto">
                            <a:xfrm>
                              <a:off x="6586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5"/>
                          <wps:cNvSpPr>
                            <a:spLocks/>
                          </wps:cNvSpPr>
                          <wps:spPr bwMode="auto">
                            <a:xfrm>
                              <a:off x="7177" y="1188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7"/>
                          <wps:cNvSpPr>
                            <a:spLocks/>
                          </wps:cNvSpPr>
                          <wps:spPr bwMode="auto">
                            <a:xfrm>
                              <a:off x="7774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8"/>
                          <wps:cNvSpPr>
                            <a:spLocks/>
                          </wps:cNvSpPr>
                          <wps:spPr bwMode="auto">
                            <a:xfrm>
                              <a:off x="9566" y="591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1955 9566"/>
                                <a:gd name="T1" fmla="*/ T0 w 2389"/>
                                <a:gd name="T2" fmla="+- 0 1786 591"/>
                                <a:gd name="T3" fmla="*/ 1786 h 2389"/>
                                <a:gd name="T4" fmla="+- 0 10760 9566"/>
                                <a:gd name="T5" fmla="*/ T4 w 2389"/>
                                <a:gd name="T6" fmla="+- 0 591 591"/>
                                <a:gd name="T7" fmla="*/ 591 h 2389"/>
                                <a:gd name="T8" fmla="+- 0 9566 9566"/>
                                <a:gd name="T9" fmla="*/ T8 w 2389"/>
                                <a:gd name="T10" fmla="+- 0 1786 591"/>
                                <a:gd name="T11" fmla="*/ 1786 h 2389"/>
                                <a:gd name="T12" fmla="+- 0 10760 9566"/>
                                <a:gd name="T13" fmla="*/ T12 w 2389"/>
                                <a:gd name="T14" fmla="+- 0 2980 591"/>
                                <a:gd name="T15" fmla="*/ 2980 h 2389"/>
                                <a:gd name="T16" fmla="+- 0 11955 9566"/>
                                <a:gd name="T17" fmla="*/ T16 w 2389"/>
                                <a:gd name="T18" fmla="+- 0 1786 591"/>
                                <a:gd name="T19" fmla="*/ 1786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2389" y="1195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0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30" name="Freeform 30"/>
                          <wps:cNvSpPr>
                            <a:spLocks/>
                          </wps:cNvSpPr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1"/>
                          <wps:cNvSpPr>
                            <a:spLocks/>
                          </wps:cNvSpPr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32"/>
                          <wps:cNvSpPr>
                            <a:spLocks/>
                          </wps:cNvSpPr>
                          <wps:spPr bwMode="auto">
                            <a:xfrm>
                              <a:off x="1221" y="14675"/>
                              <a:ext cx="2329" cy="1165"/>
                            </a:xfrm>
                            <a:custGeom>
                              <a:avLst/>
                              <a:gdLst>
                                <a:gd name="T0" fmla="+- 0 3550 1221"/>
                                <a:gd name="T1" fmla="*/ T0 w 2329"/>
                                <a:gd name="T2" fmla="+- 0 15840 14676"/>
                                <a:gd name="T3" fmla="*/ 15840 h 1165"/>
                                <a:gd name="T4" fmla="+- 0 2386 1221"/>
                                <a:gd name="T5" fmla="*/ T4 w 2329"/>
                                <a:gd name="T6" fmla="+- 0 14676 14676"/>
                                <a:gd name="T7" fmla="*/ 14676 h 1165"/>
                                <a:gd name="T8" fmla="+- 0 1221 1221"/>
                                <a:gd name="T9" fmla="*/ T8 w 2329"/>
                                <a:gd name="T10" fmla="+- 0 15840 14676"/>
                                <a:gd name="T11" fmla="*/ 15840 h 1165"/>
                                <a:gd name="T12" fmla="+- 0 3550 1221"/>
                                <a:gd name="T13" fmla="*/ T12 w 2329"/>
                                <a:gd name="T14" fmla="+- 0 15840 14676"/>
                                <a:gd name="T15" fmla="*/ 15840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29" h="1165">
                                  <a:moveTo>
                                    <a:pt x="2329" y="1164"/>
                                  </a:moveTo>
                                  <a:lnTo>
                                    <a:pt x="1165" y="0"/>
                                  </a:ln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8436F" id="Group 22" o:spid="_x0000_s1026" alt="&quot;&quot;" style="position:absolute;margin-left:-36pt;margin-top:-1in;width:597.6pt;height:11in;z-index:-251648000" coordsize="11955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">
                <v:group id="Group 23" o:spid="_x0000_s1027" style="position:absolute;left:6586;width:5369;height:2980" coordorigin="6586" coordsize="5369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AutoShape 24" o:spid="_x0000_s1028" style="position:absolute;left:6586;width:3578;height:2980;visibility:visible;mso-wrap-style:square;v-text-anchor:top" coordsize="3578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" path="m1786,591l1194,,,,1188,1188,1786,591m3577,2383l2980,1786r-597,597l2980,2980r597,-597e" fillcolor="#0bd0d9 [3206]" stroked="f">
                    <v:path arrowok="t" o:connecttype="custom" o:connectlocs="1786,591;1194,0;0,0;1188,1188;1786,591;3577,2383;2980,1786;2383,2383;2980,2980;3577,2383" o:connectangles="0,0,0,0,0,0,0,0,0,0"/>
                  </v:shape>
                  <v:shape id="Freeform 25" o:spid="_x0000_s1029" style="position:absolute;left:7177;top:1188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" path="m597,l,598,1195,1792r597,-597l597,xe" fillcolor="#a5c249 [3209]" stroked="f">
                    <v:path arrowok="t" o:connecttype="custom" o:connectlocs="597,1188;0,1786;1195,2980;1792,2383;597,1188" o:connectangles="0,0,0,0,0"/>
                  </v:shape>
                  <v:shape id="Freeform 26" o:spid="_x0000_s1030" style="position:absolute;left:8974;width:1183;height:592;visibility:visible;mso-wrap-style:square;v-text-anchor:top" coordsize="118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" path="m1183,l,,591,591,1183,xe" fillcolor="#0bd0d9 [3206]" stroked="f">
                    <v:path arrowok="t" o:connecttype="custom" o:connectlocs="1183,0;0,0;591,591;1183,0" o:connectangles="0,0,0,0"/>
                  </v:shape>
                  <v:shape id="Freeform 27" o:spid="_x0000_s1031" style="position:absolute;left:7774;top:591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" path="m598,l,597,1195,1792r597,-597l598,xe" fillcolor="#17406d [3215]" stroked="f">
                    <v:path arrowok="t" o:connecttype="custom" o:connectlocs="598,591;0,1188;1195,2383;1792,1786;598,591" o:connectangles="0,0,0,0,0"/>
                  </v:shape>
                  <v:shape id="Freeform 28" o:spid="_x0000_s1032" style="position:absolute;left:9566;top:591;width:2389;height:2389;visibility:visible;mso-wrap-style:square;v-text-anchor:top" coordsize="2389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" path="m2389,1195l1194,,,1195,1194,2389,2389,1195e" fillcolor="#a5c249 [3209]" stroked="f">
                    <v:path arrowok="t" o:connecttype="custom" o:connectlocs="2389,1786;1194,591;0,1786;1194,2980;2389,1786" o:connectangles="0,0,0,0,0"/>
                  </v:shape>
                </v:group>
                <v:group id="Group 29" o:spid="_x0000_s1033" style="position:absolute;top:12290;width:3551;height:3551" coordorigin=",12290" coordsize="3551,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0" o:spid="_x0000_s1034" style="position:absolute;top:12289;width:1789;height:2386;visibility:visible;mso-wrap-style:square;v-text-anchor:top" coordsize="1789,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" path="m,l,1194,1192,2386r597,-597l,xe" fillcolor="#0bd0d9 [3206]" stroked="f">
                    <v:path arrowok="t" o:connecttype="custom" o:connectlocs="0,12290;0,13484;1192,14676;1789,14079;0,12290" o:connectangles="0,0,0,0,0"/>
                  </v:shape>
                  <v:shape id="Freeform 31" o:spid="_x0000_s1035" style="position:absolute;top:14678;width:1162;height:1162;visibility:visible;mso-wrap-style:square;v-text-anchor:top" coordsize="116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" path="m,l,1161r1161,l,xe" fillcolor="#17406d [3215]" stroked="f">
                    <v:path arrowok="t" o:connecttype="custom" o:connectlocs="0,14679;0,15840;1161,15840;0,14679" o:connectangles="0,0,0,0"/>
                  </v:shape>
                  <v:shape id="Freeform 32" o:spid="_x0000_s1036" style="position:absolute;left:1221;top:14675;width:2329;height:1165;visibility:visible;mso-wrap-style:square;v-text-anchor:top" coordsize="2329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" path="m2329,1164l1165,,,1164r2329,e" fillcolor="#a5c249 [3209]" stroked="f">
                    <v:path arrowok="t" o:connecttype="custom" o:connectlocs="2329,15840;1165,14676;0,15840;2329,15840" o:connectangles="0,0,0,0"/>
                  </v:shape>
                </v:group>
                <w10:anchorlock/>
              </v:group>
            </w:pict>
          </mc:Fallback>
        </mc:AlternateContent>
      </w:r>
      <w:r w:rsidR="00696CD9">
        <w:rPr>
          <w:noProof/>
        </w:rPr>
        <w:drawing>
          <wp:inline distT="0" distB="0" distL="0" distR="0" wp14:anchorId="63E9CFF7" wp14:editId="4345A466">
            <wp:extent cx="1599889" cy="2339047"/>
            <wp:effectExtent l="0" t="0" r="635" b="4445"/>
            <wp:docPr id="95697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7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3694" cy="23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13C1" w14:textId="3C46B3AD" w:rsidR="00696CD9" w:rsidRPr="00696CD9" w:rsidRDefault="00696CD9" w:rsidP="00696CD9">
      <w:pPr>
        <w:spacing w:after="240" w:line="312" w:lineRule="auto"/>
        <w:rPr>
          <w:b/>
          <w:bCs/>
          <w:sz w:val="56"/>
          <w:szCs w:val="40"/>
          <w:lang w:val="en-IN"/>
        </w:rPr>
      </w:pPr>
      <w:bookmarkStart w:id="0" w:name="_Hlk178175351"/>
      <w:r w:rsidRPr="00696CD9">
        <w:rPr>
          <w:b/>
          <w:bCs/>
          <w:sz w:val="56"/>
          <w:szCs w:val="40"/>
          <w:lang w:val="en-IN"/>
        </w:rPr>
        <w:t>HUZAIFA KOPTY</w:t>
      </w:r>
      <w:r w:rsidRPr="00696CD9">
        <w:rPr>
          <w:b/>
          <w:bCs/>
          <w:sz w:val="56"/>
          <w:szCs w:val="40"/>
          <w:lang w:val="en-IN"/>
        </w:rPr>
        <w:br/>
      </w:r>
    </w:p>
    <w:p w14:paraId="1D62AD1B" w14:textId="77777777" w:rsidR="00696CD9" w:rsidRPr="00696CD9" w:rsidRDefault="00000000" w:rsidP="00696CD9">
      <w:pPr>
        <w:spacing w:after="240" w:line="312" w:lineRule="auto"/>
        <w:rPr>
          <w:sz w:val="22"/>
          <w:szCs w:val="14"/>
          <w:lang w:val="en-IN"/>
        </w:rPr>
      </w:pPr>
      <w:r>
        <w:rPr>
          <w:sz w:val="22"/>
          <w:szCs w:val="14"/>
          <w:lang w:val="en-IN"/>
        </w:rPr>
        <w:pict w14:anchorId="4DFEE690">
          <v:rect id="_x0000_i1025" style="width:0;height:1.5pt" o:hralign="center" o:hrstd="t" o:hr="t" fillcolor="#a0a0a0" stroked="f"/>
        </w:pict>
      </w:r>
    </w:p>
    <w:p w14:paraId="6D979E0D" w14:textId="77777777" w:rsidR="00696CD9" w:rsidRPr="00696CD9" w:rsidRDefault="00696CD9" w:rsidP="00696CD9">
      <w:pPr>
        <w:spacing w:after="240" w:line="312" w:lineRule="auto"/>
        <w:rPr>
          <w:b/>
          <w:bCs/>
          <w:sz w:val="28"/>
          <w:szCs w:val="18"/>
          <w:lang w:val="en-IN"/>
        </w:rPr>
      </w:pPr>
      <w:r w:rsidRPr="00696CD9">
        <w:rPr>
          <w:b/>
          <w:bCs/>
          <w:sz w:val="28"/>
          <w:szCs w:val="18"/>
          <w:lang w:val="en-IN"/>
        </w:rPr>
        <w:t>Objective</w:t>
      </w:r>
    </w:p>
    <w:p w14:paraId="6C97503B" w14:textId="77777777" w:rsidR="00696CD9" w:rsidRPr="00696CD9" w:rsidRDefault="00696CD9" w:rsidP="00696CD9">
      <w:pPr>
        <w:spacing w:after="240" w:line="312" w:lineRule="auto"/>
        <w:rPr>
          <w:sz w:val="22"/>
          <w:szCs w:val="14"/>
          <w:lang w:val="en-IN"/>
        </w:rPr>
      </w:pPr>
      <w:r w:rsidRPr="00696CD9">
        <w:rPr>
          <w:sz w:val="22"/>
          <w:szCs w:val="14"/>
          <w:lang w:val="en-IN"/>
        </w:rPr>
        <w:t>Motivated frontend developer with hands-on experience in building responsive and user-friendly web applications. Currently pursuing studies at Jai Hind College, seeking to leverage my skills and knowledge in a dynamic IT environment.</w:t>
      </w:r>
    </w:p>
    <w:p w14:paraId="03EDDCDA" w14:textId="77777777" w:rsidR="00696CD9" w:rsidRPr="00696CD9" w:rsidRDefault="00696CD9" w:rsidP="00696CD9">
      <w:pPr>
        <w:spacing w:after="240" w:line="312" w:lineRule="auto"/>
        <w:rPr>
          <w:b/>
          <w:bCs/>
          <w:sz w:val="28"/>
          <w:szCs w:val="18"/>
          <w:lang w:val="en-IN"/>
        </w:rPr>
      </w:pPr>
      <w:r w:rsidRPr="00696CD9">
        <w:rPr>
          <w:b/>
          <w:bCs/>
          <w:sz w:val="28"/>
          <w:szCs w:val="18"/>
          <w:lang w:val="en-IN"/>
        </w:rPr>
        <w:t>Education</w:t>
      </w:r>
    </w:p>
    <w:p w14:paraId="573E3C95" w14:textId="3A281AF1" w:rsidR="00696CD9" w:rsidRPr="00696CD9" w:rsidRDefault="00696CD9" w:rsidP="00696CD9">
      <w:p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Jai Hind College</w:t>
      </w:r>
      <w:r w:rsidRPr="00696CD9">
        <w:rPr>
          <w:sz w:val="22"/>
          <w:szCs w:val="14"/>
          <w:lang w:val="en-IN"/>
        </w:rPr>
        <w:br/>
        <w:t xml:space="preserve">Bachelor of </w:t>
      </w:r>
      <w:r>
        <w:rPr>
          <w:sz w:val="22"/>
          <w:szCs w:val="14"/>
          <w:lang w:val="en-IN"/>
        </w:rPr>
        <w:t xml:space="preserve">Software Development </w:t>
      </w:r>
      <w:r w:rsidRPr="00696CD9">
        <w:rPr>
          <w:sz w:val="22"/>
          <w:szCs w:val="14"/>
          <w:lang w:val="en-IN"/>
        </w:rPr>
        <w:t xml:space="preserve">(Expected Graduation: </w:t>
      </w:r>
      <w:r>
        <w:rPr>
          <w:sz w:val="22"/>
          <w:szCs w:val="14"/>
          <w:lang w:val="en-IN"/>
        </w:rPr>
        <w:t>2027</w:t>
      </w:r>
      <w:r w:rsidRPr="00696CD9">
        <w:rPr>
          <w:sz w:val="22"/>
          <w:szCs w:val="14"/>
          <w:lang w:val="en-IN"/>
        </w:rPr>
        <w:br/>
      </w:r>
      <w:r>
        <w:rPr>
          <w:sz w:val="22"/>
          <w:szCs w:val="14"/>
          <w:lang w:val="en-IN"/>
        </w:rPr>
        <w:t>Mumbai, Maharashtra</w:t>
      </w:r>
    </w:p>
    <w:p w14:paraId="09A71279" w14:textId="77777777" w:rsidR="00696CD9" w:rsidRPr="00696CD9" w:rsidRDefault="00696CD9" w:rsidP="00696CD9">
      <w:pPr>
        <w:spacing w:after="240" w:line="312" w:lineRule="auto"/>
        <w:rPr>
          <w:b/>
          <w:bCs/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Professional Experience</w:t>
      </w:r>
    </w:p>
    <w:p w14:paraId="697C6679" w14:textId="353A71A2" w:rsidR="00696CD9" w:rsidRPr="00696CD9" w:rsidRDefault="00696CD9" w:rsidP="00696CD9">
      <w:p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Frontend Developer</w:t>
      </w:r>
      <w:r w:rsidRPr="00696CD9">
        <w:rPr>
          <w:sz w:val="22"/>
          <w:szCs w:val="14"/>
          <w:lang w:val="en-IN"/>
        </w:rPr>
        <w:br/>
      </w:r>
      <w:r>
        <w:rPr>
          <w:sz w:val="22"/>
          <w:szCs w:val="14"/>
          <w:lang w:val="en-IN"/>
        </w:rPr>
        <w:t>ABZ LTD</w:t>
      </w:r>
      <w:r w:rsidRPr="00696CD9">
        <w:rPr>
          <w:sz w:val="22"/>
          <w:szCs w:val="14"/>
          <w:lang w:val="en-IN"/>
        </w:rPr>
        <w:t xml:space="preserve"> - </w:t>
      </w:r>
      <w:r>
        <w:rPr>
          <w:sz w:val="22"/>
          <w:szCs w:val="14"/>
          <w:lang w:val="en-IN"/>
        </w:rPr>
        <w:t>Jaipur, Rajasthan</w:t>
      </w:r>
      <w:r w:rsidRPr="00696CD9">
        <w:rPr>
          <w:sz w:val="22"/>
          <w:szCs w:val="14"/>
          <w:lang w:val="en-IN"/>
        </w:rPr>
        <w:br/>
      </w:r>
      <w:r>
        <w:rPr>
          <w:sz w:val="22"/>
          <w:szCs w:val="14"/>
          <w:lang w:val="en-IN"/>
        </w:rPr>
        <w:t>September 2024</w:t>
      </w:r>
      <w:r w:rsidRPr="00696CD9">
        <w:rPr>
          <w:sz w:val="22"/>
          <w:szCs w:val="14"/>
          <w:lang w:val="en-IN"/>
        </w:rPr>
        <w:t>– Present</w:t>
      </w:r>
    </w:p>
    <w:p w14:paraId="64742AD6" w14:textId="77777777" w:rsidR="00696CD9" w:rsidRPr="00696CD9" w:rsidRDefault="00696CD9" w:rsidP="00696CD9">
      <w:pPr>
        <w:numPr>
          <w:ilvl w:val="0"/>
          <w:numId w:val="7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sz w:val="22"/>
          <w:szCs w:val="14"/>
          <w:lang w:val="en-IN"/>
        </w:rPr>
        <w:t>Developed and maintained responsive web applications using HTML, CSS, and JavaScript.</w:t>
      </w:r>
    </w:p>
    <w:p w14:paraId="579C4FBF" w14:textId="77777777" w:rsidR="00696CD9" w:rsidRPr="00696CD9" w:rsidRDefault="00696CD9" w:rsidP="00696CD9">
      <w:pPr>
        <w:numPr>
          <w:ilvl w:val="0"/>
          <w:numId w:val="7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sz w:val="22"/>
          <w:szCs w:val="14"/>
          <w:lang w:val="en-IN"/>
        </w:rPr>
        <w:t>Collaborated with UX/UI designers to implement intuitive user interfaces and improve user experience.</w:t>
      </w:r>
    </w:p>
    <w:p w14:paraId="22AC43D5" w14:textId="77777777" w:rsidR="00696CD9" w:rsidRPr="00696CD9" w:rsidRDefault="00696CD9" w:rsidP="00696CD9">
      <w:pPr>
        <w:numPr>
          <w:ilvl w:val="0"/>
          <w:numId w:val="7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sz w:val="22"/>
          <w:szCs w:val="14"/>
          <w:lang w:val="en-IN"/>
        </w:rPr>
        <w:t>Utilized frameworks such as React.js to create dynamic and interactive web components.</w:t>
      </w:r>
    </w:p>
    <w:p w14:paraId="45B2F601" w14:textId="77777777" w:rsidR="00696CD9" w:rsidRPr="00696CD9" w:rsidRDefault="00696CD9" w:rsidP="00696CD9">
      <w:pPr>
        <w:numPr>
          <w:ilvl w:val="0"/>
          <w:numId w:val="7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sz w:val="22"/>
          <w:szCs w:val="14"/>
          <w:lang w:val="en-IN"/>
        </w:rPr>
        <w:lastRenderedPageBreak/>
        <w:t>Participated in code reviews and contributed to team knowledge sharing sessions.</w:t>
      </w:r>
    </w:p>
    <w:p w14:paraId="7D9463F8" w14:textId="77777777" w:rsidR="00696CD9" w:rsidRPr="00696CD9" w:rsidRDefault="00696CD9" w:rsidP="00696CD9">
      <w:pPr>
        <w:spacing w:after="240" w:line="312" w:lineRule="auto"/>
        <w:rPr>
          <w:b/>
          <w:bCs/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Skills</w:t>
      </w:r>
    </w:p>
    <w:p w14:paraId="40CC189B" w14:textId="77777777" w:rsidR="00696CD9" w:rsidRPr="00696CD9" w:rsidRDefault="00696CD9" w:rsidP="00696CD9">
      <w:pPr>
        <w:numPr>
          <w:ilvl w:val="0"/>
          <w:numId w:val="8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Web Development:</w:t>
      </w:r>
      <w:r w:rsidRPr="00696CD9">
        <w:rPr>
          <w:sz w:val="22"/>
          <w:szCs w:val="14"/>
          <w:lang w:val="en-IN"/>
        </w:rPr>
        <w:t xml:space="preserve"> HTML5, CSS3, JavaScript, React.js, Bootstrap</w:t>
      </w:r>
    </w:p>
    <w:p w14:paraId="70D8C15B" w14:textId="77777777" w:rsidR="00696CD9" w:rsidRPr="00696CD9" w:rsidRDefault="00696CD9" w:rsidP="00696CD9">
      <w:pPr>
        <w:numPr>
          <w:ilvl w:val="0"/>
          <w:numId w:val="8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Version Control:</w:t>
      </w:r>
      <w:r w:rsidRPr="00696CD9">
        <w:rPr>
          <w:sz w:val="22"/>
          <w:szCs w:val="14"/>
          <w:lang w:val="en-IN"/>
        </w:rPr>
        <w:t xml:space="preserve"> Git, GitHub</w:t>
      </w:r>
    </w:p>
    <w:p w14:paraId="467EB219" w14:textId="77777777" w:rsidR="00696CD9" w:rsidRPr="00696CD9" w:rsidRDefault="00696CD9" w:rsidP="00696CD9">
      <w:pPr>
        <w:numPr>
          <w:ilvl w:val="0"/>
          <w:numId w:val="8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Responsive Design:</w:t>
      </w:r>
      <w:r w:rsidRPr="00696CD9">
        <w:rPr>
          <w:sz w:val="22"/>
          <w:szCs w:val="14"/>
          <w:lang w:val="en-IN"/>
        </w:rPr>
        <w:t xml:space="preserve"> Media queries, Flexbox, Grid Layout</w:t>
      </w:r>
    </w:p>
    <w:p w14:paraId="0583549C" w14:textId="77777777" w:rsidR="00696CD9" w:rsidRPr="00696CD9" w:rsidRDefault="00696CD9" w:rsidP="00696CD9">
      <w:pPr>
        <w:numPr>
          <w:ilvl w:val="0"/>
          <w:numId w:val="8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Performance Optimization:</w:t>
      </w:r>
      <w:r w:rsidRPr="00696CD9">
        <w:rPr>
          <w:sz w:val="22"/>
          <w:szCs w:val="14"/>
          <w:lang w:val="en-IN"/>
        </w:rPr>
        <w:t xml:space="preserve"> Code splitting, Lazy loading</w:t>
      </w:r>
    </w:p>
    <w:p w14:paraId="1A518AE3" w14:textId="77777777" w:rsidR="00696CD9" w:rsidRPr="00696CD9" w:rsidRDefault="00696CD9" w:rsidP="00696CD9">
      <w:pPr>
        <w:numPr>
          <w:ilvl w:val="0"/>
          <w:numId w:val="8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Collaboration Tools:</w:t>
      </w:r>
      <w:r w:rsidRPr="00696CD9">
        <w:rPr>
          <w:sz w:val="22"/>
          <w:szCs w:val="14"/>
          <w:lang w:val="en-IN"/>
        </w:rPr>
        <w:t xml:space="preserve"> Slack, Trello, JIRA</w:t>
      </w:r>
    </w:p>
    <w:p w14:paraId="4549F25E" w14:textId="77777777" w:rsidR="00696CD9" w:rsidRPr="00696CD9" w:rsidRDefault="00696CD9" w:rsidP="00696CD9">
      <w:pPr>
        <w:numPr>
          <w:ilvl w:val="0"/>
          <w:numId w:val="8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Problem-Solving:</w:t>
      </w:r>
      <w:r w:rsidRPr="00696CD9">
        <w:rPr>
          <w:sz w:val="22"/>
          <w:szCs w:val="14"/>
          <w:lang w:val="en-IN"/>
        </w:rPr>
        <w:t xml:space="preserve"> Strong analytical and debugging skills</w:t>
      </w:r>
    </w:p>
    <w:p w14:paraId="40E3DA10" w14:textId="77777777" w:rsidR="00696CD9" w:rsidRPr="00696CD9" w:rsidRDefault="00696CD9" w:rsidP="00696CD9">
      <w:pPr>
        <w:numPr>
          <w:ilvl w:val="0"/>
          <w:numId w:val="8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b/>
          <w:bCs/>
          <w:sz w:val="22"/>
          <w:szCs w:val="14"/>
          <w:lang w:val="en-IN"/>
        </w:rPr>
        <w:t>Communication:</w:t>
      </w:r>
      <w:r w:rsidRPr="00696CD9">
        <w:rPr>
          <w:sz w:val="22"/>
          <w:szCs w:val="14"/>
          <w:lang w:val="en-IN"/>
        </w:rPr>
        <w:t xml:space="preserve"> Effective verbal and written communication</w:t>
      </w:r>
    </w:p>
    <w:p w14:paraId="00317075" w14:textId="77777777" w:rsidR="00696CD9" w:rsidRPr="00696CD9" w:rsidRDefault="00696CD9" w:rsidP="00696CD9">
      <w:pPr>
        <w:spacing w:after="240" w:line="312" w:lineRule="auto"/>
        <w:rPr>
          <w:b/>
          <w:bCs/>
          <w:sz w:val="32"/>
          <w:szCs w:val="20"/>
          <w:lang w:val="en-IN"/>
        </w:rPr>
      </w:pPr>
      <w:r w:rsidRPr="00696CD9">
        <w:rPr>
          <w:b/>
          <w:bCs/>
          <w:sz w:val="32"/>
          <w:szCs w:val="20"/>
          <w:lang w:val="en-IN"/>
        </w:rPr>
        <w:t>Projects</w:t>
      </w:r>
    </w:p>
    <w:p w14:paraId="03B3E76A" w14:textId="03EC22F5" w:rsidR="00696CD9" w:rsidRPr="00696CD9" w:rsidRDefault="00696CD9" w:rsidP="00696CD9">
      <w:pPr>
        <w:spacing w:after="240" w:line="312" w:lineRule="auto"/>
        <w:ind w:left="720"/>
        <w:rPr>
          <w:sz w:val="22"/>
          <w:szCs w:val="14"/>
          <w:lang w:val="en-IN"/>
        </w:rPr>
      </w:pPr>
      <w:r w:rsidRPr="00696CD9">
        <w:rPr>
          <w:sz w:val="22"/>
          <w:szCs w:val="14"/>
          <w:lang w:val="en-IN"/>
        </w:rPr>
        <w:t xml:space="preserve">Description: </w:t>
      </w:r>
      <w:r>
        <w:rPr>
          <w:sz w:val="22"/>
          <w:szCs w:val="14"/>
          <w:lang w:val="en-IN"/>
        </w:rPr>
        <w:t xml:space="preserve">Made a Payments App </w:t>
      </w:r>
    </w:p>
    <w:p w14:paraId="052DD094" w14:textId="77777777" w:rsidR="00696CD9" w:rsidRPr="00696CD9" w:rsidRDefault="00696CD9" w:rsidP="00696CD9">
      <w:pPr>
        <w:spacing w:after="240" w:line="312" w:lineRule="auto"/>
        <w:rPr>
          <w:b/>
          <w:bCs/>
          <w:sz w:val="28"/>
          <w:szCs w:val="18"/>
          <w:lang w:val="en-IN"/>
        </w:rPr>
      </w:pPr>
      <w:r w:rsidRPr="00696CD9">
        <w:rPr>
          <w:b/>
          <w:bCs/>
          <w:sz w:val="28"/>
          <w:szCs w:val="18"/>
          <w:lang w:val="en-IN"/>
        </w:rPr>
        <w:t>Interests</w:t>
      </w:r>
    </w:p>
    <w:p w14:paraId="49A75E95" w14:textId="77777777" w:rsidR="00696CD9" w:rsidRPr="00696CD9" w:rsidRDefault="00696CD9" w:rsidP="00696CD9">
      <w:pPr>
        <w:numPr>
          <w:ilvl w:val="0"/>
          <w:numId w:val="11"/>
        </w:numPr>
        <w:spacing w:after="240" w:line="312" w:lineRule="auto"/>
        <w:rPr>
          <w:sz w:val="22"/>
          <w:szCs w:val="14"/>
          <w:lang w:val="en-IN"/>
        </w:rPr>
      </w:pPr>
      <w:r w:rsidRPr="00696CD9">
        <w:rPr>
          <w:sz w:val="22"/>
          <w:szCs w:val="14"/>
          <w:lang w:val="en-IN"/>
        </w:rPr>
        <w:t xml:space="preserve">Web technologies, </w:t>
      </w:r>
      <w:proofErr w:type="gramStart"/>
      <w:r w:rsidRPr="00696CD9">
        <w:rPr>
          <w:sz w:val="22"/>
          <w:szCs w:val="14"/>
          <w:lang w:val="en-IN"/>
        </w:rPr>
        <w:t>Open source</w:t>
      </w:r>
      <w:proofErr w:type="gramEnd"/>
      <w:r w:rsidRPr="00696CD9">
        <w:rPr>
          <w:sz w:val="22"/>
          <w:szCs w:val="14"/>
          <w:lang w:val="en-IN"/>
        </w:rPr>
        <w:t xml:space="preserve"> contributions, UI/UX design, Coding challenges</w:t>
      </w:r>
    </w:p>
    <w:bookmarkEnd w:id="0"/>
    <w:p w14:paraId="3B6007E7" w14:textId="736FFA14" w:rsidR="00696CD9" w:rsidRPr="00702223" w:rsidRDefault="00696CD9" w:rsidP="00696CD9">
      <w:pPr>
        <w:shd w:val="solid" w:color="auto" w:fill="auto"/>
        <w:rPr>
          <w:sz w:val="22"/>
          <w:szCs w:val="14"/>
        </w:rPr>
      </w:pPr>
    </w:p>
    <w:sectPr w:rsidR="00696CD9" w:rsidRPr="00702223" w:rsidSect="00AB0786">
      <w:pgSz w:w="12240" w:h="15840"/>
      <w:pgMar w:top="1440" w:right="734" w:bottom="288" w:left="720" w:header="720" w:footer="720" w:gutter="0"/>
      <w:pgBorders w:offsetFrom="page">
        <w:top w:val="single" w:sz="6" w:space="24" w:color="auto" w:shadow="1"/>
        <w:left w:val="single" w:sz="6" w:space="24" w:color="auto" w:shadow="1"/>
        <w:bottom w:val="single" w:sz="6" w:space="24" w:color="auto" w:shadow="1"/>
        <w:right w:val="single" w:sz="6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D1259A" w14:textId="77777777" w:rsidR="0046079E" w:rsidRDefault="0046079E" w:rsidP="003D37DA">
      <w:pPr>
        <w:spacing w:after="0"/>
      </w:pPr>
      <w:r>
        <w:separator/>
      </w:r>
    </w:p>
  </w:endnote>
  <w:endnote w:type="continuationSeparator" w:id="0">
    <w:p w14:paraId="420952DE" w14:textId="77777777" w:rsidR="0046079E" w:rsidRDefault="0046079E" w:rsidP="003D37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F559B" w14:textId="77777777" w:rsidR="0046079E" w:rsidRDefault="0046079E" w:rsidP="003D37DA">
      <w:pPr>
        <w:spacing w:after="0"/>
      </w:pPr>
      <w:r>
        <w:separator/>
      </w:r>
    </w:p>
  </w:footnote>
  <w:footnote w:type="continuationSeparator" w:id="0">
    <w:p w14:paraId="4A125F70" w14:textId="77777777" w:rsidR="0046079E" w:rsidRDefault="0046079E" w:rsidP="003D37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5152C"/>
    <w:multiLevelType w:val="multilevel"/>
    <w:tmpl w:val="CFA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1DBC7D2A"/>
    <w:multiLevelType w:val="multilevel"/>
    <w:tmpl w:val="26B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2C1C6D3A"/>
    <w:multiLevelType w:val="multilevel"/>
    <w:tmpl w:val="30C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9047C"/>
    <w:multiLevelType w:val="multilevel"/>
    <w:tmpl w:val="7F2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F3F04"/>
    <w:multiLevelType w:val="multilevel"/>
    <w:tmpl w:val="8E2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90457846">
    <w:abstractNumId w:val="4"/>
  </w:num>
  <w:num w:numId="2" w16cid:durableId="1069157084">
    <w:abstractNumId w:val="9"/>
  </w:num>
  <w:num w:numId="3" w16cid:durableId="1642417567">
    <w:abstractNumId w:val="8"/>
  </w:num>
  <w:num w:numId="4" w16cid:durableId="1409234089">
    <w:abstractNumId w:val="1"/>
  </w:num>
  <w:num w:numId="5" w16cid:durableId="1143081286">
    <w:abstractNumId w:val="2"/>
  </w:num>
  <w:num w:numId="6" w16cid:durableId="600184584">
    <w:abstractNumId w:val="10"/>
  </w:num>
  <w:num w:numId="7" w16cid:durableId="654601240">
    <w:abstractNumId w:val="3"/>
  </w:num>
  <w:num w:numId="8" w16cid:durableId="1284458414">
    <w:abstractNumId w:val="6"/>
  </w:num>
  <w:num w:numId="9" w16cid:durableId="20471804">
    <w:abstractNumId w:val="5"/>
  </w:num>
  <w:num w:numId="10" w16cid:durableId="1052852769">
    <w:abstractNumId w:val="0"/>
  </w:num>
  <w:num w:numId="11" w16cid:durableId="1444493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D9"/>
    <w:rsid w:val="000D13CA"/>
    <w:rsid w:val="00172BC0"/>
    <w:rsid w:val="0018269B"/>
    <w:rsid w:val="001D04E8"/>
    <w:rsid w:val="001E2E66"/>
    <w:rsid w:val="002453B4"/>
    <w:rsid w:val="003116B7"/>
    <w:rsid w:val="00340C75"/>
    <w:rsid w:val="00390F23"/>
    <w:rsid w:val="003B0449"/>
    <w:rsid w:val="003B69E6"/>
    <w:rsid w:val="003D37DA"/>
    <w:rsid w:val="003E6644"/>
    <w:rsid w:val="003E6D64"/>
    <w:rsid w:val="0046079E"/>
    <w:rsid w:val="005106C2"/>
    <w:rsid w:val="00547E34"/>
    <w:rsid w:val="005D49CA"/>
    <w:rsid w:val="006123CC"/>
    <w:rsid w:val="00696CD9"/>
    <w:rsid w:val="00702223"/>
    <w:rsid w:val="00721C3B"/>
    <w:rsid w:val="007466F4"/>
    <w:rsid w:val="00762950"/>
    <w:rsid w:val="00851431"/>
    <w:rsid w:val="008539E9"/>
    <w:rsid w:val="00860689"/>
    <w:rsid w:val="0086291E"/>
    <w:rsid w:val="00913A01"/>
    <w:rsid w:val="00A16704"/>
    <w:rsid w:val="00A635D5"/>
    <w:rsid w:val="00A82D03"/>
    <w:rsid w:val="00AB0786"/>
    <w:rsid w:val="00B70BEC"/>
    <w:rsid w:val="00B80EE9"/>
    <w:rsid w:val="00BB7363"/>
    <w:rsid w:val="00BE191C"/>
    <w:rsid w:val="00BF44A2"/>
    <w:rsid w:val="00C764ED"/>
    <w:rsid w:val="00C8183F"/>
    <w:rsid w:val="00C83E97"/>
    <w:rsid w:val="00C859F8"/>
    <w:rsid w:val="00C85B84"/>
    <w:rsid w:val="00C86E7B"/>
    <w:rsid w:val="00CB478E"/>
    <w:rsid w:val="00CC77D2"/>
    <w:rsid w:val="00D87E03"/>
    <w:rsid w:val="00DD38E7"/>
    <w:rsid w:val="00E24AD4"/>
    <w:rsid w:val="00E6525B"/>
    <w:rsid w:val="00E97CB2"/>
    <w:rsid w:val="00ED6E70"/>
    <w:rsid w:val="00EF10F2"/>
    <w:rsid w:val="00EF2719"/>
    <w:rsid w:val="00F148F1"/>
    <w:rsid w:val="00F41ACF"/>
    <w:rsid w:val="00F5689F"/>
    <w:rsid w:val="00F609CC"/>
    <w:rsid w:val="00F7064C"/>
    <w:rsid w:val="00FC78D4"/>
    <w:rsid w:val="00FE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C49BA"/>
  <w15:docId w15:val="{766DF421-483D-4455-9461-3C12E51F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8E7"/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CC77D2"/>
    <w:pPr>
      <w:spacing w:before="240"/>
      <w:outlineLvl w:val="0"/>
    </w:pPr>
    <w:rPr>
      <w:b/>
      <w:bCs/>
      <w:color w:val="auto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semiHidden/>
    <w:rsid w:val="00DD38E7"/>
    <w:rPr>
      <w:rFonts w:eastAsia="Arial" w:cs="Arial"/>
      <w:b/>
      <w:bCs/>
      <w:sz w:val="18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F148F1"/>
    <w:pPr>
      <w:spacing w:before="40" w:after="0" w:line="360" w:lineRule="auto"/>
    </w:pPr>
    <w:rPr>
      <w:color w:val="auto"/>
    </w:rPr>
  </w:style>
  <w:style w:type="paragraph" w:customStyle="1" w:styleId="SkillsBullets">
    <w:name w:val="Skills Bullets"/>
    <w:basedOn w:val="BulletsSkills"/>
    <w:semiHidden/>
    <w:qFormat/>
    <w:rsid w:val="00F148F1"/>
    <w:pPr>
      <w:spacing w:before="0" w:after="240" w:line="254" w:lineRule="auto"/>
    </w:pPr>
    <w:rPr>
      <w:sz w:val="22"/>
    </w:rPr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172BC0"/>
    <w:pPr>
      <w:spacing w:before="27" w:line="216" w:lineRule="auto"/>
      <w:outlineLvl w:val="0"/>
    </w:pPr>
    <w:rPr>
      <w:rFonts w:asciiTheme="majorHAnsi" w:hAnsiTheme="majorHAnsi"/>
      <w:b/>
      <w:sz w:val="96"/>
    </w:rPr>
  </w:style>
  <w:style w:type="character" w:customStyle="1" w:styleId="TitleChar">
    <w:name w:val="Title Char"/>
    <w:basedOn w:val="DefaultParagraphFont"/>
    <w:link w:val="Title"/>
    <w:uiPriority w:val="10"/>
    <w:rsid w:val="00172BC0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semiHidden/>
    <w:qFormat/>
    <w:rsid w:val="00A82D03"/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148F1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F5689F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semiHidden/>
    <w:qFormat/>
    <w:rsid w:val="00913A01"/>
    <w:pPr>
      <w:spacing w:before="240"/>
    </w:pPr>
    <w:rPr>
      <w:b/>
      <w:bCs/>
      <w:color w:val="auto"/>
      <w:szCs w:val="20"/>
    </w:rPr>
  </w:style>
  <w:style w:type="paragraph" w:customStyle="1" w:styleId="DateRange">
    <w:name w:val="Date Range"/>
    <w:basedOn w:val="Normal"/>
    <w:semiHidden/>
    <w:qFormat/>
    <w:rsid w:val="00702223"/>
    <w:pPr>
      <w:spacing w:before="240"/>
    </w:pPr>
    <w:rPr>
      <w:szCs w:val="24"/>
    </w:rPr>
  </w:style>
  <w:style w:type="paragraph" w:customStyle="1" w:styleId="JobTitle">
    <w:name w:val="Job Title"/>
    <w:basedOn w:val="Normal"/>
    <w:semiHidden/>
    <w:qFormat/>
    <w:rsid w:val="00CC77D2"/>
    <w:pPr>
      <w:spacing w:before="100"/>
    </w:pPr>
    <w:rPr>
      <w:rFonts w:asciiTheme="majorHAnsi" w:hAnsiTheme="majorHAnsi"/>
    </w:rPr>
  </w:style>
  <w:style w:type="character" w:customStyle="1" w:styleId="Greentext">
    <w:name w:val="Green text"/>
    <w:uiPriority w:val="1"/>
    <w:qFormat/>
    <w:rsid w:val="00390F23"/>
    <w:rPr>
      <w:color w:val="17406D" w:themeColor="text2"/>
    </w:rPr>
  </w:style>
  <w:style w:type="paragraph" w:customStyle="1" w:styleId="Jobdescription">
    <w:name w:val="Job description"/>
    <w:basedOn w:val="Normal"/>
    <w:semiHidden/>
    <w:qFormat/>
    <w:rsid w:val="00CC77D2"/>
    <w:pPr>
      <w:spacing w:after="600"/>
    </w:pPr>
  </w:style>
  <w:style w:type="paragraph" w:customStyle="1" w:styleId="SchoolName">
    <w:name w:val="School Name"/>
    <w:basedOn w:val="Normal"/>
    <w:semiHidden/>
    <w:qFormat/>
    <w:rsid w:val="00D87E03"/>
    <w:rPr>
      <w:szCs w:val="20"/>
    </w:rPr>
  </w:style>
  <w:style w:type="paragraph" w:customStyle="1" w:styleId="Degree">
    <w:name w:val="Degree"/>
    <w:basedOn w:val="Normal"/>
    <w:semiHidden/>
    <w:qFormat/>
    <w:rsid w:val="00702223"/>
    <w:rPr>
      <w:b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85B84"/>
    <w:rPr>
      <w:rFonts w:eastAsia="Arial" w:cs="Arial"/>
      <w:color w:val="231F20"/>
      <w:sz w:val="16"/>
      <w:szCs w:val="16"/>
      <w:lang w:bidi="en-US"/>
    </w:rPr>
  </w:style>
  <w:style w:type="paragraph" w:customStyle="1" w:styleId="Objective">
    <w:name w:val="Objective"/>
    <w:basedOn w:val="Normal"/>
    <w:semiHidden/>
    <w:qFormat/>
    <w:rsid w:val="00913A01"/>
    <w:pPr>
      <w:spacing w:before="240" w:line="247" w:lineRule="auto"/>
    </w:pPr>
    <w:rPr>
      <w:color w:val="auto"/>
    </w:rPr>
  </w:style>
  <w:style w:type="paragraph" w:customStyle="1" w:styleId="Company">
    <w:name w:val="Company"/>
    <w:basedOn w:val="Normal"/>
    <w:semiHidden/>
    <w:qFormat/>
    <w:rsid w:val="00721C3B"/>
    <w:rPr>
      <w:rFonts w:asciiTheme="majorHAnsi" w:hAnsiTheme="majorHAnsi"/>
      <w:sz w:val="26"/>
    </w:rPr>
  </w:style>
  <w:style w:type="character" w:customStyle="1" w:styleId="Magentatext">
    <w:name w:val="Magenta text"/>
    <w:uiPriority w:val="1"/>
    <w:qFormat/>
    <w:rsid w:val="00762950"/>
    <w:rPr>
      <w:color w:val="10CF9B" w:themeColor="accent4"/>
    </w:rPr>
  </w:style>
  <w:style w:type="character" w:customStyle="1" w:styleId="Graytext">
    <w:name w:val="Gray text"/>
    <w:uiPriority w:val="1"/>
    <w:qFormat/>
    <w:rsid w:val="00DD38E7"/>
    <w:rPr>
      <w:color w:val="808080" w:themeColor="background1" w:themeShade="80"/>
    </w:rPr>
  </w:style>
  <w:style w:type="paragraph" w:styleId="Header">
    <w:name w:val="header"/>
    <w:basedOn w:val="Normal"/>
    <w:link w:val="HeaderChar"/>
    <w:uiPriority w:val="99"/>
    <w:semiHidden/>
    <w:rsid w:val="003D37D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38E7"/>
    <w:rPr>
      <w:rFonts w:eastAsia="Arial" w:cs="Arial"/>
      <w:color w:val="231F20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3D37D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38E7"/>
    <w:rPr>
      <w:rFonts w:eastAsia="Arial" w:cs="Arial"/>
      <w:color w:val="231F20"/>
      <w:sz w:val="18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9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zai\AppData\Roaming\Microsoft\Templates\Geometric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765B45-3548-4F24-84B3-1C2A60F77AE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A04AC66-D194-4986-BFBD-6FE5E22480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294896-D3DD-445A-8924-9B0373027BF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Geometric cover letter</Template>
  <TotalTime>10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Kopty</dc:creator>
  <cp:keywords/>
  <dc:description/>
  <cp:lastModifiedBy>Huzaifa Kopty</cp:lastModifiedBy>
  <cp:revision>4</cp:revision>
  <dcterms:created xsi:type="dcterms:W3CDTF">2024-09-25T11:08:00Z</dcterms:created>
  <dcterms:modified xsi:type="dcterms:W3CDTF">2024-09-26T07:39:00Z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